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61553"/>
    <w:p w14:paraId="65A52582" w14:textId="77777777" w:rsidR="00690FBF" w:rsidRPr="00690FBF" w:rsidRDefault="00690FBF" w:rsidP="00E00FFA">
      <w:pPr>
        <w:pStyle w:val="Title"/>
        <w:spacing w:before="0" w:after="0" w:line="240" w:lineRule="auto"/>
        <w:ind w:left="0"/>
        <w:rPr>
          <w:sz w:val="6"/>
          <w:szCs w:val="6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0468D77" wp14:editId="6DADF5C7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DFEB85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bookmarkEnd w:id="0"/>
    <w:p w14:paraId="5B7018D2" w14:textId="7774DCA3" w:rsidR="00B91415" w:rsidRDefault="00AA403C" w:rsidP="00E00FFA">
      <w:pPr>
        <w:spacing w:line="276" w:lineRule="auto"/>
        <w:ind w:left="720"/>
      </w:pPr>
      <w:r w:rsidRPr="00B91415">
        <w:rPr>
          <w:sz w:val="36"/>
          <w:szCs w:val="36"/>
        </w:rPr>
        <w:t>MOHAMED AYMAN HELMY</w:t>
      </w:r>
      <w:r w:rsidRPr="00B91415">
        <w:rPr>
          <w:sz w:val="36"/>
          <w:szCs w:val="36"/>
        </w:rPr>
        <w:br/>
        <w:t>​Frontend Developer (React.js)</w:t>
      </w:r>
      <w:r w:rsidRPr="00B91415">
        <w:rPr>
          <w:sz w:val="36"/>
          <w:szCs w:val="36"/>
        </w:rPr>
        <w:br/>
        <w:t>Mansoura, Egypt</w:t>
      </w:r>
      <w:r w:rsidRPr="00AA403C">
        <w:t xml:space="preserve"> | </w:t>
      </w:r>
      <w:hyperlink r:id="rId10" w:history="1">
        <w:r w:rsidRPr="00AA403C">
          <w:rPr>
            <w:rStyle w:val="Hyperlink"/>
          </w:rPr>
          <w:t>+201069392346</w:t>
        </w:r>
      </w:hyperlink>
      <w:r w:rsidRPr="00AA403C">
        <w:br/>
      </w:r>
      <w:hyperlink r:id="rId11" w:history="1">
        <w:r w:rsidR="00B1521B" w:rsidRPr="00F43805">
          <w:rPr>
            <w:rStyle w:val="Hyperlink"/>
          </w:rPr>
          <w:t>mohamdayman35@gmail.com  |</w:t>
        </w:r>
      </w:hyperlink>
      <w:r w:rsidR="00E00FFA">
        <w:t xml:space="preserve"> </w:t>
      </w:r>
      <w:hyperlink r:id="rId12" w:history="1">
        <w:proofErr w:type="spellStart"/>
        <w:r w:rsidR="00E00FFA" w:rsidRPr="00E00FFA">
          <w:rPr>
            <w:rStyle w:val="Hyperlink"/>
          </w:rPr>
          <w:t>Protfolio</w:t>
        </w:r>
        <w:proofErr w:type="spellEnd"/>
      </w:hyperlink>
      <w:r w:rsidR="00B1521B">
        <w:t xml:space="preserve"> </w:t>
      </w:r>
      <w:r w:rsidRPr="00AA403C">
        <w:t xml:space="preserve">| </w:t>
      </w:r>
      <w:hyperlink r:id="rId13" w:history="1">
        <w:r w:rsidR="00E00FFA" w:rsidRPr="00E00FFA">
          <w:rPr>
            <w:rStyle w:val="Hyperlink"/>
          </w:rPr>
          <w:t>LinkedIn</w:t>
        </w:r>
      </w:hyperlink>
    </w:p>
    <w:p w14:paraId="6245B361" w14:textId="3AEBF2C0" w:rsidR="00B91415" w:rsidRPr="00B91415" w:rsidRDefault="00AA403C" w:rsidP="00B91415">
      <w:pPr>
        <w:spacing w:line="276" w:lineRule="auto"/>
        <w:ind w:left="720"/>
        <w:rPr>
          <w:sz w:val="40"/>
          <w:szCs w:val="40"/>
        </w:rPr>
      </w:pPr>
      <w:r w:rsidRPr="00AA403C">
        <w:br/>
      </w:r>
      <w:r w:rsidRPr="00B91415">
        <w:rPr>
          <w:sz w:val="40"/>
          <w:szCs w:val="40"/>
        </w:rPr>
        <w:t>SUMMARY</w:t>
      </w:r>
      <w:r w:rsidR="00B91415" w:rsidRPr="00B91415">
        <w:rPr>
          <w:sz w:val="40"/>
          <w:szCs w:val="40"/>
        </w:rPr>
        <w:t>:</w:t>
      </w:r>
    </w:p>
    <w:p w14:paraId="18BB4BC7" w14:textId="20907E30" w:rsidR="00B91415" w:rsidRDefault="00AA403C" w:rsidP="00B91415">
      <w:pPr>
        <w:spacing w:line="276" w:lineRule="auto"/>
        <w:ind w:left="720"/>
      </w:pPr>
      <w:r w:rsidRPr="00AA403C">
        <w:t>A dedicated Frontend Developer specializing in React.js with a solid academic background in Computer Science (GPA 3.3/5). Proven experience in building full-scale web applications, including e-commerce platforms and admin dashboards. Proficient in API integration, secure authentication, and creating highly responsive designs. Strong problem-solver with a deep understanding of Algorithms and Data Structures.</w:t>
      </w:r>
    </w:p>
    <w:p w14:paraId="02E05DD3" w14:textId="2D0BEEBB" w:rsidR="00B91415" w:rsidRPr="00B91415" w:rsidRDefault="00AA403C" w:rsidP="00B91415">
      <w:pPr>
        <w:spacing w:line="276" w:lineRule="auto"/>
        <w:ind w:left="720"/>
        <w:rPr>
          <w:sz w:val="40"/>
          <w:szCs w:val="40"/>
        </w:rPr>
      </w:pPr>
      <w:r w:rsidRPr="00AA403C">
        <w:br/>
        <w:t>​</w:t>
      </w:r>
      <w:r w:rsidRPr="00B91415">
        <w:rPr>
          <w:sz w:val="40"/>
          <w:szCs w:val="40"/>
        </w:rPr>
        <w:t>TECHNICAL SKILLS</w:t>
      </w:r>
      <w:r w:rsidR="00B91415" w:rsidRPr="00B91415">
        <w:rPr>
          <w:sz w:val="40"/>
          <w:szCs w:val="40"/>
        </w:rPr>
        <w:t>:</w:t>
      </w:r>
      <w:r w:rsidRPr="00AA403C">
        <w:br/>
        <w:t>​Frontend: React.js, TypeScript, JavaScript (ES6+), HTML5, CSS3.</w:t>
      </w:r>
      <w:r w:rsidRPr="00AA403C">
        <w:br/>
        <w:t>​Styling: Tailwind CSS, Bootstrap, Responsive Design (Mobile-First).</w:t>
      </w:r>
      <w:r w:rsidRPr="00AA403C">
        <w:br/>
        <w:t>​Core Logic: Authentication &amp; Authorization, State Management, API Integration.</w:t>
      </w:r>
      <w:r w:rsidRPr="00AA403C">
        <w:br/>
        <w:t>​Programming: C++, Python, JavaScript.</w:t>
      </w:r>
      <w:r w:rsidRPr="00AA403C">
        <w:br/>
        <w:t>​Tools: VS Code, Git/GitHub, Postman, Vite.</w:t>
      </w:r>
      <w:r w:rsidRPr="00AA403C">
        <w:br/>
        <w:t>​CS Fundamentals: Data Structures, Algorithms, Problem Solving.</w:t>
      </w:r>
    </w:p>
    <w:p w14:paraId="48AD248D" w14:textId="77777777" w:rsidR="00B91415" w:rsidRDefault="00AA403C" w:rsidP="00B91415">
      <w:pPr>
        <w:spacing w:line="276" w:lineRule="auto"/>
        <w:ind w:left="720"/>
      </w:pPr>
      <w:r w:rsidRPr="00AA403C">
        <w:br/>
      </w:r>
      <w:r w:rsidRPr="00B91415">
        <w:rPr>
          <w:sz w:val="40"/>
          <w:szCs w:val="40"/>
        </w:rPr>
        <w:t>​PROJECTS</w:t>
      </w:r>
      <w:r w:rsidR="00B91415">
        <w:rPr>
          <w:sz w:val="40"/>
          <w:szCs w:val="40"/>
        </w:rPr>
        <w:t>:</w:t>
      </w:r>
      <w:r w:rsidRPr="00AA403C">
        <w:br/>
        <w:t>​Full E-commerce Platform &amp; Admin Dashboard</w:t>
      </w:r>
      <w:r w:rsidRPr="00AA403C">
        <w:br/>
        <w:t>​Developed a complete E-commerce system using React.js featuring a dynamic store and a management dashboard.</w:t>
      </w:r>
      <w:r w:rsidRPr="00AA403C">
        <w:br/>
        <w:t>​Implemented Auth &amp; Authorization for secure user login and administrative access control.</w:t>
      </w:r>
      <w:r w:rsidRPr="00AA403C">
        <w:br/>
        <w:t>​Integrated RESTful APIs to manage products, categories, and user data dynamically.</w:t>
      </w:r>
      <w:r w:rsidRPr="00AA403C">
        <w:br/>
        <w:t>​Built a fully Responsive UI using Tailwind CSS, ensuring a seamless experience on all devices.</w:t>
      </w:r>
      <w:r w:rsidRPr="00AA403C">
        <w:br/>
        <w:t>​Optimized application performance through efficient state handling and clean component architecture.</w:t>
      </w:r>
      <w:r w:rsidR="00B91415" w:rsidRPr="00AA403C">
        <w:t xml:space="preserve"> </w:t>
      </w:r>
      <w:r w:rsidRPr="00AA403C">
        <w:br/>
        <w:t>​Designed and deployed a responsive portfolio to showcase technical projects and skills.</w:t>
      </w:r>
      <w:r w:rsidRPr="00AA403C">
        <w:br/>
        <w:t>​Focused on high-quality UI/UX and smooth navigation to reflect professional identity.</w:t>
      </w:r>
    </w:p>
    <w:p w14:paraId="44922CAE" w14:textId="66E904B7" w:rsidR="00E00FFA" w:rsidRDefault="00E00FFA" w:rsidP="00B91415">
      <w:pPr>
        <w:spacing w:line="276" w:lineRule="auto"/>
        <w:ind w:left="720"/>
      </w:pPr>
      <w:proofErr w:type="gramStart"/>
      <w:r>
        <w:t xml:space="preserve">GitHub </w:t>
      </w:r>
      <w:r w:rsidR="00B1521B">
        <w:t xml:space="preserve"> </w:t>
      </w:r>
      <w:r>
        <w:t>:</w:t>
      </w:r>
      <w:proofErr w:type="gramEnd"/>
      <w:r>
        <w:t xml:space="preserve"> </w:t>
      </w:r>
      <w:r w:rsidR="00B1521B">
        <w:t xml:space="preserve"> </w:t>
      </w:r>
      <w:hyperlink r:id="rId14" w:history="1">
        <w:proofErr w:type="spellStart"/>
        <w:r w:rsidRPr="00E00FFA">
          <w:rPr>
            <w:rStyle w:val="Hyperlink"/>
          </w:rPr>
          <w:t>GItHub</w:t>
        </w:r>
        <w:proofErr w:type="spellEnd"/>
        <w:r w:rsidRPr="00E00FFA">
          <w:rPr>
            <w:rStyle w:val="Hyperlink"/>
          </w:rPr>
          <w:t xml:space="preserve"> ecommerce link</w:t>
        </w:r>
      </w:hyperlink>
      <w:r w:rsidRPr="00E00FFA">
        <w:t>.</w:t>
      </w:r>
    </w:p>
    <w:p w14:paraId="4BC0D8B6" w14:textId="51D8E4AC" w:rsidR="004C1DA9" w:rsidRPr="00B91415" w:rsidRDefault="00AA403C" w:rsidP="00B91415">
      <w:pPr>
        <w:spacing w:line="276" w:lineRule="auto"/>
        <w:ind w:left="720"/>
        <w:rPr>
          <w:sz w:val="40"/>
          <w:szCs w:val="40"/>
        </w:rPr>
      </w:pPr>
      <w:r w:rsidRPr="00AA403C">
        <w:br/>
      </w:r>
      <w:r w:rsidRPr="00B91415">
        <w:rPr>
          <w:sz w:val="36"/>
          <w:szCs w:val="36"/>
        </w:rPr>
        <w:t>EDUCATION</w:t>
      </w:r>
      <w:r w:rsidR="00B91415">
        <w:rPr>
          <w:sz w:val="36"/>
          <w:szCs w:val="36"/>
        </w:rPr>
        <w:t>:</w:t>
      </w:r>
      <w:r w:rsidRPr="00AA403C">
        <w:br/>
        <w:t>​B.Sc. in Statistics and Computer Science</w:t>
      </w:r>
      <w:r w:rsidRPr="00AA403C">
        <w:br/>
      </w:r>
      <w:r w:rsidRPr="00B91415">
        <w:rPr>
          <w:i/>
          <w:iCs/>
        </w:rPr>
        <w:t>Faculty of Science, Mansoura University</w:t>
      </w:r>
      <w:r w:rsidRPr="00AA403C">
        <w:br/>
        <w:t>​Current Level: 2nd Year Student (Class of 2027)</w:t>
      </w:r>
      <w:r w:rsidRPr="00AA403C">
        <w:br/>
        <w:t>​Cumulative GPA: 3.3 / 5.0</w:t>
      </w:r>
      <w:r w:rsidRPr="00AA403C">
        <w:br/>
        <w:t>​Relevant Coursework: Data Structures, Algorithms, Statistics, Logic Design.</w:t>
      </w:r>
      <w:r w:rsidRPr="00AA403C">
        <w:br/>
        <w:t>​</w:t>
      </w:r>
      <w:r w:rsidRPr="00E00FFA">
        <w:rPr>
          <w:sz w:val="40"/>
          <w:szCs w:val="40"/>
        </w:rPr>
        <w:t>STRENGTHS</w:t>
      </w:r>
      <w:r w:rsidR="00E00FFA" w:rsidRPr="00E00FFA">
        <w:rPr>
          <w:sz w:val="40"/>
          <w:szCs w:val="40"/>
        </w:rPr>
        <w:t>:</w:t>
      </w:r>
      <w:r w:rsidRPr="00AA403C">
        <w:br/>
        <w:t>​Problem Solver: Passionate about solving complex coding challenges and optimizing logic.</w:t>
      </w:r>
      <w:r w:rsidRPr="00AA403C">
        <w:br/>
        <w:t>​Fast Learner: Ability to master new React libraries and modern web tools rapidly.</w:t>
      </w:r>
      <w:r w:rsidRPr="00AA403C">
        <w:br/>
        <w:t>​Efficiency: Highly productive workflow with expert command of VS Code and fast typing</w:t>
      </w:r>
      <w:r>
        <w:t>, clean</w:t>
      </w:r>
      <w:r w:rsidR="00E00FFA">
        <w:t xml:space="preserve"> </w:t>
      </w:r>
      <w:r>
        <w:t>code</w:t>
      </w:r>
      <w:r w:rsidRPr="00AA403C">
        <w:t>.</w:t>
      </w:r>
    </w:p>
    <w:sectPr w:rsidR="004C1DA9" w:rsidRPr="00B91415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8DE36" w14:textId="77777777" w:rsidR="004F0EC2" w:rsidRDefault="004F0EC2" w:rsidP="00690FBF">
      <w:r>
        <w:separator/>
      </w:r>
    </w:p>
  </w:endnote>
  <w:endnote w:type="continuationSeparator" w:id="0">
    <w:p w14:paraId="60BBFF43" w14:textId="77777777" w:rsidR="004F0EC2" w:rsidRDefault="004F0EC2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38F14" w14:textId="77777777" w:rsidR="004F0EC2" w:rsidRDefault="004F0EC2" w:rsidP="00690FBF">
      <w:r>
        <w:separator/>
      </w:r>
    </w:p>
  </w:footnote>
  <w:footnote w:type="continuationSeparator" w:id="0">
    <w:p w14:paraId="5BA34636" w14:textId="77777777" w:rsidR="004F0EC2" w:rsidRDefault="004F0EC2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94A4049"/>
    <w:multiLevelType w:val="hybridMultilevel"/>
    <w:tmpl w:val="D4C8A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550EF7"/>
    <w:multiLevelType w:val="hybridMultilevel"/>
    <w:tmpl w:val="777E8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7"/>
  </w:num>
  <w:num w:numId="3" w16cid:durableId="1422919832">
    <w:abstractNumId w:val="6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8"/>
  </w:num>
  <w:num w:numId="7" w16cid:durableId="50083107">
    <w:abstractNumId w:val="0"/>
  </w:num>
  <w:num w:numId="8" w16cid:durableId="133766757">
    <w:abstractNumId w:val="5"/>
  </w:num>
  <w:num w:numId="9" w16cid:durableId="882641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3C"/>
    <w:rsid w:val="000041FC"/>
    <w:rsid w:val="00031E11"/>
    <w:rsid w:val="00047507"/>
    <w:rsid w:val="000746AE"/>
    <w:rsid w:val="000A3B87"/>
    <w:rsid w:val="000D2A61"/>
    <w:rsid w:val="000E2956"/>
    <w:rsid w:val="001015E3"/>
    <w:rsid w:val="00101F80"/>
    <w:rsid w:val="00107B40"/>
    <w:rsid w:val="00157B6C"/>
    <w:rsid w:val="00185237"/>
    <w:rsid w:val="001D3C0A"/>
    <w:rsid w:val="00212436"/>
    <w:rsid w:val="0023785C"/>
    <w:rsid w:val="00254C21"/>
    <w:rsid w:val="00256C9B"/>
    <w:rsid w:val="0026590E"/>
    <w:rsid w:val="00271A92"/>
    <w:rsid w:val="00281F2B"/>
    <w:rsid w:val="00292A11"/>
    <w:rsid w:val="002A1560"/>
    <w:rsid w:val="002C21CC"/>
    <w:rsid w:val="002C378E"/>
    <w:rsid w:val="002F6CB9"/>
    <w:rsid w:val="00303FDC"/>
    <w:rsid w:val="00311E94"/>
    <w:rsid w:val="00340C75"/>
    <w:rsid w:val="0036765D"/>
    <w:rsid w:val="00377519"/>
    <w:rsid w:val="00390248"/>
    <w:rsid w:val="003A70F8"/>
    <w:rsid w:val="003C2EB0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4F0EC2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51431"/>
    <w:rsid w:val="008539E9"/>
    <w:rsid w:val="0086291E"/>
    <w:rsid w:val="00876C94"/>
    <w:rsid w:val="008A5014"/>
    <w:rsid w:val="008E1805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A403C"/>
    <w:rsid w:val="00AD74A8"/>
    <w:rsid w:val="00AE17C6"/>
    <w:rsid w:val="00B10D59"/>
    <w:rsid w:val="00B1521B"/>
    <w:rsid w:val="00B16138"/>
    <w:rsid w:val="00B508D6"/>
    <w:rsid w:val="00B62A64"/>
    <w:rsid w:val="00B63E35"/>
    <w:rsid w:val="00B80EE9"/>
    <w:rsid w:val="00B91415"/>
    <w:rsid w:val="00BC0E27"/>
    <w:rsid w:val="00BC3C1B"/>
    <w:rsid w:val="00BE32AE"/>
    <w:rsid w:val="00C118C7"/>
    <w:rsid w:val="00C52791"/>
    <w:rsid w:val="00C764ED"/>
    <w:rsid w:val="00C8183F"/>
    <w:rsid w:val="00C83E97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2D79"/>
    <w:rsid w:val="00DB29DA"/>
    <w:rsid w:val="00E00FFA"/>
    <w:rsid w:val="00E40C3C"/>
    <w:rsid w:val="00E4557E"/>
    <w:rsid w:val="00E6525B"/>
    <w:rsid w:val="00E8269A"/>
    <w:rsid w:val="00E97CB2"/>
    <w:rsid w:val="00EA31B4"/>
    <w:rsid w:val="00EA3313"/>
    <w:rsid w:val="00EC5870"/>
    <w:rsid w:val="00ED6E70"/>
    <w:rsid w:val="00EE28BB"/>
    <w:rsid w:val="00EF10F2"/>
    <w:rsid w:val="00F03A71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80D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6590E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6590E"/>
    <w:rPr>
      <w:rFonts w:asciiTheme="majorHAnsi" w:eastAsia="Arial" w:hAnsiTheme="majorHAnsi" w:cs="Arial"/>
      <w:bCs/>
      <w:color w:val="446530" w:themeColor="accent2" w:themeShade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character" w:styleId="FollowedHyperlink">
    <w:name w:val="FollowedHyperlink"/>
    <w:basedOn w:val="DefaultParagraphFont"/>
    <w:uiPriority w:val="99"/>
    <w:semiHidden/>
    <w:unhideWhenUsed/>
    <w:rsid w:val="00AA403C"/>
    <w:rPr>
      <w:color w:val="A364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mohamed-ayman-54a33825b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my-protfolio.vercel.app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ohamdayman35@gmail.com%20%20|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tel:+20106939234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mohamedayman2346/Full-e-commerce.g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\AppData\Roaming\Microsoft\Templates\ATS%20simple%20classic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03E4D68-0E8C-43E1-B65C-A29832EEC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B4F3D-04FE-4640-978D-CC954734C6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AA40D3-541E-424B-AFAE-84D94FCC265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classic cover letter</Template>
  <TotalTime>0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2026-01-10T11:05:00Z</dcterms:created>
  <dcterms:modified xsi:type="dcterms:W3CDTF">2026-01-10T11:32:00Z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